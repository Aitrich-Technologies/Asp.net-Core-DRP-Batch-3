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FB6" w:rsidRDefault="00CD3FB6"/>
    <w:p w:rsidR="00CD3FB6" w:rsidRDefault="00CD3FB6"/>
    <w:p w:rsidR="00CD3FB6" w:rsidRDefault="00CD3FB6"/>
    <w:p w:rsidR="00CD3FB6" w:rsidRDefault="00CD3FB6"/>
    <w:p w:rsidR="00CD3FB6" w:rsidRDefault="00CD3FB6">
      <w:pPr>
        <w:jc w:val="center"/>
        <w:rPr>
          <w:rFonts w:ascii="Verdana" w:hAnsi="Verdana"/>
          <w:sz w:val="40"/>
          <w:szCs w:val="48"/>
        </w:rPr>
      </w:pPr>
    </w:p>
    <w:p w:rsidR="00CD3FB6" w:rsidRDefault="008D6850">
      <w:pPr>
        <w:jc w:val="center"/>
        <w:rPr>
          <w:rFonts w:ascii="Verdana" w:hAnsi="Verdana"/>
          <w:sz w:val="40"/>
          <w:szCs w:val="48"/>
          <w:lang w:val="en-IN"/>
        </w:rPr>
      </w:pPr>
      <w:r>
        <w:rPr>
          <w:sz w:val="48"/>
          <w:szCs w:val="48"/>
        </w:rPr>
        <w:t>Exercise</w:t>
      </w:r>
      <w:r>
        <w:rPr>
          <w:rFonts w:ascii="Verdana" w:hAnsi="Verdana"/>
          <w:sz w:val="40"/>
          <w:szCs w:val="48"/>
        </w:rPr>
        <w:t xml:space="preserve"> #</w:t>
      </w:r>
      <w:r w:rsidR="002062A5">
        <w:rPr>
          <w:rFonts w:ascii="Verdana" w:hAnsi="Verdana"/>
          <w:sz w:val="40"/>
          <w:szCs w:val="48"/>
          <w:lang w:val="en-IN"/>
        </w:rPr>
        <w:t>4</w:t>
      </w:r>
    </w:p>
    <w:p w:rsidR="00CD3FB6" w:rsidRDefault="00CD3FB6">
      <w:pPr>
        <w:jc w:val="center"/>
        <w:rPr>
          <w:rFonts w:ascii="Verdana" w:hAnsi="Verdana"/>
          <w:sz w:val="40"/>
          <w:szCs w:val="48"/>
        </w:rPr>
      </w:pPr>
    </w:p>
    <w:p w:rsidR="00CD3FB6" w:rsidRDefault="008D6850">
      <w:pPr>
        <w:jc w:val="center"/>
        <w:rPr>
          <w:rFonts w:ascii="Verdana" w:hAnsi="Verdana"/>
          <w:sz w:val="20"/>
          <w:lang w:val="en-IN"/>
        </w:rPr>
      </w:pPr>
      <w:r>
        <w:rPr>
          <w:rFonts w:ascii="Verdana" w:hAnsi="Verdana"/>
          <w:sz w:val="20"/>
          <w:lang w:val="en-IN"/>
        </w:rPr>
        <w:t>HTML TABLE</w:t>
      </w:r>
    </w:p>
    <w:p w:rsidR="00CD3FB6" w:rsidRDefault="00CD3FB6">
      <w:pPr>
        <w:jc w:val="center"/>
        <w:rPr>
          <w:rFonts w:ascii="Verdana" w:hAnsi="Verdana"/>
          <w:sz w:val="20"/>
        </w:rPr>
      </w:pPr>
    </w:p>
    <w:p w:rsidR="00CD3FB6" w:rsidRDefault="00CD3FB6">
      <w:pPr>
        <w:jc w:val="center"/>
        <w:rPr>
          <w:rFonts w:ascii="Verdana" w:hAnsi="Verdana"/>
          <w:sz w:val="20"/>
        </w:rPr>
      </w:pPr>
    </w:p>
    <w:p w:rsidR="00CD3FB6" w:rsidRDefault="00CD3FB6">
      <w:pPr>
        <w:jc w:val="center"/>
        <w:rPr>
          <w:rFonts w:ascii="Verdana" w:hAnsi="Verdana"/>
          <w:sz w:val="20"/>
        </w:rPr>
      </w:pPr>
    </w:p>
    <w:p w:rsidR="00CD3FB6" w:rsidRDefault="00CD3FB6">
      <w:pPr>
        <w:jc w:val="center"/>
        <w:rPr>
          <w:rFonts w:ascii="Verdana" w:hAnsi="Verdana"/>
          <w:sz w:val="20"/>
        </w:rPr>
      </w:pPr>
    </w:p>
    <w:p w:rsidR="00CD3FB6" w:rsidRDefault="00CD3FB6">
      <w:pPr>
        <w:jc w:val="center"/>
        <w:rPr>
          <w:rFonts w:ascii="Verdana" w:hAnsi="Verdana"/>
          <w:sz w:val="20"/>
        </w:rPr>
      </w:pPr>
    </w:p>
    <w:p w:rsidR="00CD3FB6" w:rsidRDefault="008D6850">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rsidR="00CD3FB6" w:rsidRDefault="008D6850">
      <w:pPr>
        <w:jc w:val="center"/>
        <w:rPr>
          <w:rFonts w:ascii="Verdana" w:hAnsi="Verdana"/>
          <w:sz w:val="20"/>
        </w:rPr>
      </w:pPr>
      <w:r>
        <w:rPr>
          <w:rFonts w:ascii="Verdana" w:hAnsi="Verdana"/>
          <w:sz w:val="20"/>
        </w:rPr>
        <w:t>© All rights reserved.</w:t>
      </w:r>
    </w:p>
    <w:p w:rsidR="00CD3FB6" w:rsidRDefault="00CD3FB6">
      <w:pPr>
        <w:jc w:val="center"/>
        <w:rPr>
          <w:rFonts w:ascii="Verdana" w:hAnsi="Verdana"/>
          <w:sz w:val="20"/>
        </w:rPr>
      </w:pPr>
    </w:p>
    <w:p w:rsidR="00CD3FB6" w:rsidRDefault="00CD3FB6">
      <w:pPr>
        <w:jc w:val="center"/>
        <w:rPr>
          <w:rFonts w:ascii="Verdana" w:hAnsi="Verdana"/>
          <w:sz w:val="20"/>
        </w:rPr>
      </w:pPr>
    </w:p>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CD3FB6"/>
    <w:p w:rsidR="00CD3FB6" w:rsidRDefault="008D6850">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CD3FB6" w:rsidRDefault="00CD3FB6"/>
    <w:p w:rsidR="00CD3FB6" w:rsidRDefault="008D6850">
      <w:pPr>
        <w:jc w:val="both"/>
      </w:pPr>
      <w:r>
        <w:tab/>
        <w:t xml:space="preserve">This document is a specification for the exercise problems for the topic, </w:t>
      </w:r>
      <w:r>
        <w:rPr>
          <w:lang w:val="en-IN"/>
        </w:rPr>
        <w:t>Html Table</w:t>
      </w:r>
      <w:r>
        <w:t>. It tests the student's level of knowledge and understanding of the topic.</w:t>
      </w:r>
    </w:p>
    <w:p w:rsidR="00CD3FB6" w:rsidRDefault="00CD3FB6">
      <w:pPr>
        <w:jc w:val="both"/>
      </w:pPr>
    </w:p>
    <w:p w:rsidR="00CD3FB6" w:rsidRDefault="008D6850">
      <w:pPr>
        <w:jc w:val="both"/>
      </w:pPr>
      <w:r>
        <w:tab/>
        <w:t xml:space="preserve">This document consists of a set of problems that the student needs to solve and submit to the trainer, in the format specified in the Deliverable section of this document. </w:t>
      </w:r>
    </w:p>
    <w:p w:rsidR="00CD3FB6" w:rsidRDefault="00CD3FB6">
      <w:pPr>
        <w:jc w:val="both"/>
      </w:pPr>
    </w:p>
    <w:p w:rsidR="00CD3FB6" w:rsidRDefault="008D6850">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CD3FB6" w:rsidRDefault="00CD3FB6">
      <w:pPr>
        <w:jc w:val="both"/>
      </w:pPr>
    </w:p>
    <w:p w:rsidR="00CD3FB6" w:rsidRDefault="008D685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CD3FB6" w:rsidRDefault="00CD3FB6"/>
    <w:p w:rsidR="00CD3FB6" w:rsidRDefault="008D6850">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CD3FB6" w:rsidRDefault="00CD3FB6"/>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CD3FB6">
      <w:pPr>
        <w:rPr>
          <w:b/>
          <w:sz w:val="40"/>
          <w:szCs w:val="40"/>
        </w:rPr>
      </w:pPr>
    </w:p>
    <w:p w:rsidR="00CD3FB6" w:rsidRDefault="008D6850">
      <w:pPr>
        <w:rPr>
          <w:b/>
          <w:sz w:val="40"/>
          <w:szCs w:val="40"/>
        </w:rPr>
      </w:pPr>
      <w:r>
        <w:rPr>
          <w:b/>
          <w:sz w:val="40"/>
          <w:szCs w:val="40"/>
        </w:rPr>
        <w:t>Problem 1: Create HTML page</w:t>
      </w:r>
    </w:p>
    <w:p w:rsidR="00CD3FB6" w:rsidRDefault="00CD3FB6"/>
    <w:p w:rsidR="008D6850" w:rsidRDefault="008D6850"/>
    <w:p w:rsidR="008D6850" w:rsidRDefault="008D6850"/>
    <w:p w:rsidR="00CD3FB6" w:rsidRDefault="002062A5">
      <w:pPr>
        <w:rPr>
          <w:lang w:val="en-IN"/>
        </w:rPr>
      </w:pPr>
      <w:r>
        <w:rPr>
          <w:noProof/>
          <w:lang w:val="en-IN"/>
        </w:rPr>
        <w:drawing>
          <wp:inline distT="0" distB="0" distL="0" distR="0">
            <wp:extent cx="5553075" cy="3162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553075" cy="3162300"/>
                    </a:xfrm>
                    <a:prstGeom prst="rect">
                      <a:avLst/>
                    </a:prstGeom>
                  </pic:spPr>
                </pic:pic>
              </a:graphicData>
            </a:graphic>
          </wp:inline>
        </w:drawing>
      </w:r>
      <w:bookmarkStart w:id="0" w:name="_GoBack"/>
      <w:bookmarkEnd w:id="0"/>
    </w:p>
    <w:p w:rsidR="00CD3FB6" w:rsidRDefault="00CD3FB6">
      <w:pPr>
        <w:rPr>
          <w:b/>
          <w:sz w:val="40"/>
          <w:szCs w:val="40"/>
        </w:rPr>
      </w:pPr>
    </w:p>
    <w:p w:rsidR="008D6850" w:rsidRDefault="008D6850">
      <w:pPr>
        <w:rPr>
          <w:b/>
          <w:sz w:val="40"/>
          <w:szCs w:val="40"/>
        </w:rPr>
      </w:pPr>
    </w:p>
    <w:p w:rsidR="00CD3FB6" w:rsidRDefault="008D6850">
      <w:pPr>
        <w:rPr>
          <w:b/>
          <w:sz w:val="40"/>
          <w:szCs w:val="40"/>
        </w:rPr>
      </w:pPr>
      <w:r>
        <w:rPr>
          <w:b/>
          <w:sz w:val="40"/>
          <w:szCs w:val="40"/>
        </w:rPr>
        <w:t>Features to be developed</w:t>
      </w:r>
    </w:p>
    <w:p w:rsidR="00CD3FB6" w:rsidRDefault="00CD3FB6">
      <w:pPr>
        <w:rPr>
          <w:rFonts w:ascii="Verdana" w:hAnsi="Verdana"/>
          <w:b/>
          <w:sz w:val="20"/>
          <w:lang w:val="en-IN"/>
        </w:rPr>
      </w:pPr>
    </w:p>
    <w:p w:rsidR="00CD3FB6" w:rsidRDefault="008D6850">
      <w:pPr>
        <w:rPr>
          <w:b/>
          <w:lang w:val="en-IN"/>
        </w:rPr>
      </w:pPr>
      <w:r>
        <w:rPr>
          <w:b/>
          <w:lang w:val="en-IN"/>
        </w:rPr>
        <w:t xml:space="preserve">The HTML page Which Contain </w:t>
      </w:r>
    </w:p>
    <w:p w:rsidR="00CD3FB6" w:rsidRDefault="008D6850">
      <w:pPr>
        <w:numPr>
          <w:ilvl w:val="0"/>
          <w:numId w:val="3"/>
        </w:numPr>
        <w:rPr>
          <w:b/>
          <w:lang w:val="en-IN"/>
        </w:rPr>
      </w:pPr>
      <w:r>
        <w:rPr>
          <w:b/>
          <w:lang w:val="en-IN"/>
        </w:rPr>
        <w:t xml:space="preserve">Heading </w:t>
      </w:r>
    </w:p>
    <w:p w:rsidR="00CD3FB6" w:rsidRDefault="008D6850">
      <w:pPr>
        <w:numPr>
          <w:ilvl w:val="0"/>
          <w:numId w:val="3"/>
        </w:numPr>
        <w:rPr>
          <w:b/>
          <w:lang w:val="en-IN"/>
        </w:rPr>
      </w:pPr>
      <w:r>
        <w:rPr>
          <w:b/>
          <w:lang w:val="en-IN"/>
        </w:rPr>
        <w:t xml:space="preserve">Paragraphs </w:t>
      </w:r>
    </w:p>
    <w:p w:rsidR="00CD3FB6" w:rsidRDefault="008D6850">
      <w:pPr>
        <w:numPr>
          <w:ilvl w:val="0"/>
          <w:numId w:val="3"/>
        </w:numPr>
        <w:rPr>
          <w:b/>
          <w:lang w:val="en-IN"/>
        </w:rPr>
      </w:pPr>
      <w:r>
        <w:rPr>
          <w:b/>
          <w:lang w:val="en-IN"/>
        </w:rPr>
        <w:t>Image</w:t>
      </w:r>
    </w:p>
    <w:p w:rsidR="00CD3FB6" w:rsidRDefault="008D6850">
      <w:pPr>
        <w:numPr>
          <w:ilvl w:val="0"/>
          <w:numId w:val="3"/>
        </w:numPr>
        <w:rPr>
          <w:b/>
          <w:lang w:val="en-IN"/>
        </w:rPr>
      </w:pPr>
      <w:r>
        <w:rPr>
          <w:b/>
          <w:lang w:val="en-IN"/>
        </w:rPr>
        <w:t>Use image</w:t>
      </w:r>
    </w:p>
    <w:p w:rsidR="00CD3FB6" w:rsidRDefault="008D6850">
      <w:pPr>
        <w:numPr>
          <w:ilvl w:val="0"/>
          <w:numId w:val="3"/>
        </w:numPr>
        <w:rPr>
          <w:b/>
          <w:lang w:val="en-IN"/>
        </w:rPr>
      </w:pPr>
      <w:r>
        <w:rPr>
          <w:b/>
        </w:rPr>
        <w:t>Lists</w:t>
      </w:r>
    </w:p>
    <w:p w:rsidR="00CD3FB6" w:rsidRDefault="008D6850">
      <w:pPr>
        <w:numPr>
          <w:ilvl w:val="0"/>
          <w:numId w:val="3"/>
        </w:numPr>
        <w:rPr>
          <w:b/>
          <w:lang w:val="en-IN"/>
        </w:rPr>
      </w:pPr>
      <w:proofErr w:type="spellStart"/>
      <w:r>
        <w:rPr>
          <w:b/>
        </w:rPr>
        <w:t>HyperLinks</w:t>
      </w:r>
      <w:proofErr w:type="spellEnd"/>
    </w:p>
    <w:p w:rsidR="00CD3FB6" w:rsidRDefault="008D6850">
      <w:pPr>
        <w:numPr>
          <w:ilvl w:val="0"/>
          <w:numId w:val="3"/>
        </w:numPr>
        <w:rPr>
          <w:b/>
          <w:lang w:val="en-IN"/>
        </w:rPr>
      </w:pPr>
      <w:r>
        <w:rPr>
          <w:b/>
        </w:rPr>
        <w:t>Table</w:t>
      </w:r>
    </w:p>
    <w:p w:rsidR="00CD3FB6" w:rsidRDefault="00CD3FB6">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8D6850" w:rsidRDefault="008D6850">
      <w:pPr>
        <w:rPr>
          <w:b/>
          <w:sz w:val="40"/>
          <w:szCs w:val="40"/>
        </w:rPr>
      </w:pPr>
    </w:p>
    <w:p w:rsidR="00CD3FB6" w:rsidRDefault="008D6850">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rsidR="00CD3FB6" w:rsidRDefault="00CD3FB6">
      <w:pPr>
        <w:rPr>
          <w:sz w:val="28"/>
          <w:szCs w:val="28"/>
        </w:rPr>
      </w:pPr>
    </w:p>
    <w:p w:rsidR="00CD3FB6" w:rsidRDefault="008D6850">
      <w:pPr>
        <w:numPr>
          <w:ilvl w:val="0"/>
          <w:numId w:val="4"/>
        </w:numPr>
      </w:pPr>
      <w:r>
        <w:t xml:space="preserve">The entire program should be developed in a single Basic HTML and delivered as a </w:t>
      </w:r>
      <w:proofErr w:type="spellStart"/>
      <w:r>
        <w:t>git</w:t>
      </w:r>
      <w:proofErr w:type="spellEnd"/>
      <w:r>
        <w:t xml:space="preserve"> hub link.</w:t>
      </w:r>
    </w:p>
    <w:p w:rsidR="00CD3FB6" w:rsidRDefault="00CD3FB6"/>
    <w:p w:rsidR="00CD3FB6" w:rsidRDefault="008D685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Demo</w:t>
      </w:r>
    </w:p>
    <w:p w:rsidR="00CD3FB6" w:rsidRDefault="00CD3FB6"/>
    <w:p w:rsidR="00CD3FB6" w:rsidRDefault="008D6850">
      <w:r>
        <w:t>The student should demonstrate the program to the instructor on a PC, by explaining the features one by one.</w:t>
      </w:r>
    </w:p>
    <w:p w:rsidR="00CD3FB6" w:rsidRDefault="008D685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CD3FB6" w:rsidRDefault="00CD3FB6"/>
    <w:p w:rsidR="00CD3FB6" w:rsidRDefault="008D6850">
      <w:pPr>
        <w:jc w:val="both"/>
      </w:pPr>
      <w:r>
        <w:t>The completion of this exercise should re-iterate the student's confidence on Basic HTML. Please make sure you have gained enough confidence to move on.</w:t>
      </w:r>
    </w:p>
    <w:p w:rsidR="00CD3FB6" w:rsidRDefault="00CD3FB6">
      <w:pPr>
        <w:rPr>
          <w:b/>
          <w:sz w:val="40"/>
          <w:szCs w:val="40"/>
        </w:rPr>
      </w:pPr>
    </w:p>
    <w:p w:rsidR="00CD3FB6" w:rsidRDefault="00CD3FB6"/>
    <w:p w:rsidR="00CD3FB6" w:rsidRDefault="00CD3FB6"/>
    <w:p w:rsidR="00CD3FB6" w:rsidRDefault="00CD3FB6"/>
    <w:sectPr w:rsidR="00CD3FB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96010"/>
    <w:rsid w:val="002062A5"/>
    <w:rsid w:val="008D6850"/>
    <w:rsid w:val="00CD3FB6"/>
    <w:rsid w:val="185508FC"/>
    <w:rsid w:val="5B9538B5"/>
    <w:rsid w:val="62B96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B8BFA29-019E-4858-A932-8708852D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shini .aitrich</dc:creator>
  <cp:lastModifiedBy>USER</cp:lastModifiedBy>
  <cp:revision>3</cp:revision>
  <dcterms:created xsi:type="dcterms:W3CDTF">2023-07-18T04:49:00Z</dcterms:created>
  <dcterms:modified xsi:type="dcterms:W3CDTF">2025-11-13T04:54:00Z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309B77554239476991EB80A42E1D3DED</vt:lpwstr>
  </property>
</Properties>
</file>